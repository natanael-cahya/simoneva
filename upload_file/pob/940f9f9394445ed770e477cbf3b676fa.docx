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104"/>
          <w:szCs w:val="104"/>
        </w:rPr>
        <w:jc w:val="left"/>
        <w:spacing w:lineRule="exact" w:line="1160"/>
        <w:ind w:left="100" w:right="-176"/>
      </w:pPr>
      <w:r>
        <w:rPr>
          <w:rFonts w:cs="Arial" w:hAnsi="Arial" w:eastAsia="Arial" w:ascii="Arial"/>
          <w:b/>
          <w:i/>
          <w:color w:val="70142A"/>
          <w:spacing w:val="9"/>
          <w:w w:val="73"/>
          <w:position w:val="-1"/>
          <w:sz w:val="104"/>
          <w:szCs w:val="104"/>
        </w:rPr>
        <w:t>=</w:t>
      </w:r>
      <w:r>
        <w:rPr>
          <w:rFonts w:cs="Arial" w:hAnsi="Arial" w:eastAsia="Arial" w:ascii="Arial"/>
          <w:b/>
          <w:i/>
          <w:color w:val="0E0E62"/>
          <w:spacing w:val="-239"/>
          <w:w w:val="81"/>
          <w:position w:val="-1"/>
          <w:sz w:val="104"/>
          <w:szCs w:val="104"/>
        </w:rPr>
        <w:t>P</w:t>
      </w:r>
      <w:r>
        <w:rPr>
          <w:rFonts w:cs="Arial" w:hAnsi="Arial" w:eastAsia="Arial" w:ascii="Arial"/>
          <w:b/>
          <w:i/>
          <w:color w:val="0E0E62"/>
          <w:spacing w:val="-145"/>
          <w:w w:val="147"/>
          <w:position w:val="-1"/>
          <w:sz w:val="104"/>
          <w:szCs w:val="104"/>
        </w:rPr>
        <w:t>I</w:t>
      </w:r>
      <w:r>
        <w:rPr>
          <w:rFonts w:cs="Arial" w:hAnsi="Arial" w:eastAsia="Arial" w:ascii="Arial"/>
          <w:b/>
          <w:i/>
          <w:color w:val="0E0E62"/>
          <w:spacing w:val="0"/>
          <w:w w:val="128"/>
          <w:position w:val="-1"/>
          <w:sz w:val="104"/>
          <w:szCs w:val="104"/>
        </w:rPr>
        <w:t>8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4"/>
          <w:szCs w:val="10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ind w:left="1534" w:right="3140"/>
      </w:pPr>
      <w:r>
        <w:rPr>
          <w:rFonts w:cs="Times New Roman" w:hAnsi="Times New Roman" w:eastAsia="Times New Roman" w:ascii="Times New Roman"/>
          <w:color w:val="0E0E62"/>
          <w:spacing w:val="0"/>
          <w:w w:val="114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color w:val="0E0E62"/>
          <w:spacing w:val="3"/>
          <w:w w:val="114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color w:val="0E0E62"/>
          <w:spacing w:val="1"/>
          <w:w w:val="114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color w:val="0E0E62"/>
          <w:spacing w:val="1"/>
          <w:w w:val="114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color w:val="0E0E62"/>
          <w:spacing w:val="-16"/>
          <w:w w:val="114"/>
          <w:sz w:val="40"/>
          <w:szCs w:val="40"/>
        </w:rPr>
        <w:t>J</w:t>
      </w:r>
      <w:r>
        <w:rPr>
          <w:rFonts w:cs="Times New Roman" w:hAnsi="Times New Roman" w:eastAsia="Times New Roman" w:ascii="Times New Roman"/>
          <w:color w:val="0E0E62"/>
          <w:spacing w:val="1"/>
          <w:w w:val="114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color w:val="0E0E62"/>
          <w:spacing w:val="0"/>
          <w:w w:val="114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color w:val="0E0E62"/>
          <w:spacing w:val="-2"/>
          <w:w w:val="114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color w:val="0E0E62"/>
          <w:spacing w:val="0"/>
          <w:w w:val="114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color w:val="0E0E62"/>
          <w:spacing w:val="71"/>
          <w:w w:val="114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0"/>
          <w:w w:val="103"/>
          <w:sz w:val="40"/>
          <w:szCs w:val="40"/>
        </w:rPr>
        <w:t>5</w:t>
      </w:r>
      <w:r>
        <w:rPr>
          <w:rFonts w:cs="Times New Roman" w:hAnsi="Times New Roman" w:eastAsia="Times New Roman" w:ascii="Times New Roman"/>
          <w:color w:val="0E0E62"/>
          <w:spacing w:val="0"/>
          <w:w w:val="105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73" w:lineRule="exact" w:line="440"/>
        <w:ind w:left="-50" w:right="1540"/>
        <w:sectPr>
          <w:pgSz w:w="12300" w:h="16840"/>
          <w:pgMar w:top="200" w:bottom="280" w:left="140" w:right="1580"/>
          <w:cols w:num="2" w:equalWidth="off">
            <w:col w:w="1892" w:space="743"/>
            <w:col w:w="7945"/>
          </w:cols>
        </w:sectPr>
      </w:pPr>
      <w:r>
        <w:rPr>
          <w:rFonts w:cs="Times New Roman" w:hAnsi="Times New Roman" w:eastAsia="Times New Roman" w:ascii="Times New Roman"/>
          <w:color w:val="0E0E62"/>
          <w:spacing w:val="1"/>
          <w:w w:val="100"/>
          <w:position w:val="-1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color w:val="0E0E62"/>
          <w:spacing w:val="43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J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color w:val="0E0E62"/>
          <w:spacing w:val="45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J</w:t>
      </w:r>
      <w:r>
        <w:rPr>
          <w:rFonts w:cs="Times New Roman" w:hAnsi="Times New Roman" w:eastAsia="Times New Roman" w:ascii="Times New Roman"/>
          <w:color w:val="0E0E62"/>
          <w:spacing w:val="93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&amp;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2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1"/>
          <w:w w:val="100"/>
          <w:position w:val="-1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color w:val="0E0E62"/>
          <w:spacing w:val="0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4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color w:val="0E0E62"/>
          <w:spacing w:val="0"/>
          <w:w w:val="110"/>
          <w:position w:val="-1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color w:val="0E0E62"/>
          <w:spacing w:val="1"/>
          <w:w w:val="116"/>
          <w:position w:val="-1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color w:val="0E0E62"/>
          <w:spacing w:val="1"/>
          <w:w w:val="118"/>
          <w:position w:val="-1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color w:val="0E0E62"/>
          <w:spacing w:val="0"/>
          <w:w w:val="116"/>
          <w:position w:val="-1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color w:val="0E0E62"/>
          <w:spacing w:val="2"/>
          <w:w w:val="109"/>
          <w:position w:val="-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color w:val="0E0E62"/>
          <w:spacing w:val="0"/>
          <w:w w:val="118"/>
          <w:position w:val="-1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0pt;margin-top:0pt;width:615pt;height:842pt;mso-position-horizontal-relative:page;mso-position-vertical-relative:page;z-index:-141">
            <v:imagedata o:title="" r:id="rId4"/>
          </v:shape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1"/>
        <w:ind w:left="1132" w:right="71"/>
      </w:pP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-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-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6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JB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1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-25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-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-15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-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9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5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7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6"/>
        <w:ind w:left="1574" w:right="68" w:hanging="379"/>
      </w:pPr>
      <w:r>
        <w:rPr>
          <w:rFonts w:cs="Times New Roman" w:hAnsi="Times New Roman" w:eastAsia="Times New Roman" w:ascii="Times New Roman"/>
          <w:color w:val="110E17"/>
          <w:spacing w:val="-2"/>
          <w:w w:val="78"/>
          <w:sz w:val="30"/>
          <w:szCs w:val="30"/>
        </w:rPr>
        <w:t>1</w:t>
      </w:r>
      <w:r>
        <w:rPr>
          <w:rFonts w:cs="Times New Roman" w:hAnsi="Times New Roman" w:eastAsia="Times New Roman" w:ascii="Times New Roman"/>
          <w:color w:val="110E17"/>
          <w:spacing w:val="0"/>
          <w:w w:val="78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78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45"/>
          <w:w w:val="78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uruh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4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-3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110E17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-7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1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6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267"/>
        <w:ind w:left="1574" w:right="63" w:hanging="413"/>
      </w:pPr>
      <w:r>
        <w:rPr>
          <w:rFonts w:cs="Times New Roman" w:hAnsi="Times New Roman" w:eastAsia="Times New Roman" w:ascii="Times New Roman"/>
          <w:color w:val="110E17"/>
          <w:spacing w:val="-4"/>
          <w:w w:val="92"/>
          <w:sz w:val="30"/>
          <w:szCs w:val="30"/>
        </w:rPr>
        <w:t>2</w:t>
      </w:r>
      <w:r>
        <w:rPr>
          <w:rFonts w:cs="Times New Roman" w:hAnsi="Times New Roman" w:eastAsia="Times New Roman" w:ascii="Times New Roman"/>
          <w:color w:val="110E17"/>
          <w:spacing w:val="0"/>
          <w:w w:val="92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92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17"/>
          <w:w w:val="9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color w:val="110E17"/>
          <w:spacing w:val="5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2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-3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3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36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7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9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5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1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-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5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5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6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-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3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-3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2" w:lineRule="auto" w:line="262"/>
        <w:ind w:left="1578" w:right="68" w:hanging="418"/>
      </w:pPr>
      <w:r>
        <w:rPr>
          <w:rFonts w:cs="Times New Roman" w:hAnsi="Times New Roman" w:eastAsia="Times New Roman" w:ascii="Times New Roman"/>
          <w:color w:val="110E17"/>
          <w:spacing w:val="-4"/>
          <w:w w:val="100"/>
          <w:sz w:val="30"/>
          <w:szCs w:val="30"/>
        </w:rPr>
        <w:t>3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29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color w:val="110E17"/>
          <w:spacing w:val="5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15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-3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1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4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110E17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1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32"/>
          <w:w w:val="11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2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95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5B4234"/>
          <w:spacing w:val="0"/>
          <w:w w:val="28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1156"/>
      </w:pPr>
      <w:r>
        <w:rPr>
          <w:rFonts w:cs="Times New Roman" w:hAnsi="Times New Roman" w:eastAsia="Times New Roman" w:ascii="Times New Roman"/>
          <w:color w:val="110E17"/>
          <w:spacing w:val="-4"/>
          <w:w w:val="92"/>
          <w:sz w:val="30"/>
          <w:szCs w:val="30"/>
        </w:rPr>
        <w:t>4</w:t>
      </w:r>
      <w:r>
        <w:rPr>
          <w:rFonts w:cs="Times New Roman" w:hAnsi="Times New Roman" w:eastAsia="Times New Roman" w:ascii="Times New Roman"/>
          <w:color w:val="110E17"/>
          <w:spacing w:val="0"/>
          <w:w w:val="92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92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17"/>
          <w:w w:val="9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1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-25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2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18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28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8"/>
        <w:ind w:left="1540" w:right="469"/>
      </w:pP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-4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-2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JB</w:t>
      </w:r>
      <w:r>
        <w:rPr>
          <w:rFonts w:cs="Times New Roman" w:hAnsi="Times New Roman" w:eastAsia="Times New Roman" w:ascii="Times New Roman"/>
          <w:color w:val="110E17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9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2" w:lineRule="auto" w:line="259"/>
        <w:ind w:left="1574" w:right="78" w:hanging="413"/>
      </w:pPr>
      <w:r>
        <w:rPr>
          <w:rFonts w:cs="Times New Roman" w:hAnsi="Times New Roman" w:eastAsia="Times New Roman" w:ascii="Times New Roman"/>
          <w:color w:val="110E17"/>
          <w:spacing w:val="-3"/>
          <w:w w:val="87"/>
          <w:sz w:val="30"/>
          <w:szCs w:val="30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18"/>
          <w:w w:val="87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4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3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28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4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KP</w:t>
      </w:r>
      <w:r>
        <w:rPr>
          <w:rFonts w:cs="Times New Roman" w:hAnsi="Times New Roman" w:eastAsia="Times New Roman" w:ascii="Times New Roman"/>
          <w:color w:val="110E17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6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9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95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156"/>
      </w:pPr>
      <w:r>
        <w:rPr>
          <w:rFonts w:cs="Times New Roman" w:hAnsi="Times New Roman" w:eastAsia="Times New Roman" w:ascii="Times New Roman"/>
          <w:color w:val="110E17"/>
          <w:spacing w:val="-4"/>
          <w:w w:val="99"/>
          <w:sz w:val="30"/>
          <w:szCs w:val="30"/>
        </w:rPr>
        <w:t>6</w:t>
      </w:r>
      <w:r>
        <w:rPr>
          <w:rFonts w:cs="Times New Roman" w:hAnsi="Times New Roman" w:eastAsia="Times New Roman" w:ascii="Times New Roman"/>
          <w:color w:val="110E17"/>
          <w:spacing w:val="0"/>
          <w:w w:val="72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-15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8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color w:val="110E17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3"/>
          <w:sz w:val="24"/>
          <w:szCs w:val="24"/>
        </w:rPr>
        <w:t>JB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4" w:lineRule="auto" w:line="262"/>
        <w:ind w:left="1564" w:right="79" w:hanging="408"/>
      </w:pPr>
      <w:r>
        <w:rPr>
          <w:rFonts w:cs="Times New Roman" w:hAnsi="Times New Roman" w:eastAsia="Times New Roman" w:ascii="Times New Roman"/>
          <w:color w:val="110E17"/>
          <w:spacing w:val="-4"/>
          <w:w w:val="99"/>
          <w:sz w:val="30"/>
          <w:szCs w:val="30"/>
        </w:rPr>
        <w:t>7</w:t>
      </w:r>
      <w:r>
        <w:rPr>
          <w:rFonts w:cs="Times New Roman" w:hAnsi="Times New Roman" w:eastAsia="Times New Roman" w:ascii="Times New Roman"/>
          <w:color w:val="110E17"/>
          <w:spacing w:val="0"/>
          <w:w w:val="72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7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64"/>
          <w:w w:val="7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4"/>
          <w:w w:val="11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ari</w:t>
      </w:r>
      <w:r>
        <w:rPr>
          <w:rFonts w:cs="Times New Roman" w:hAnsi="Times New Roman" w:eastAsia="Times New Roman" w:ascii="Times New Roman"/>
          <w:color w:val="110E17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JB</w:t>
      </w:r>
      <w:r>
        <w:rPr>
          <w:rFonts w:cs="Times New Roman" w:hAnsi="Times New Roman" w:eastAsia="Times New Roman" w:ascii="Times New Roman"/>
          <w:color w:val="110E17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9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7" w:lineRule="auto" w:line="259"/>
        <w:ind w:left="1564" w:right="82" w:hanging="403"/>
      </w:pPr>
      <w:r>
        <w:rPr>
          <w:rFonts w:cs="Times New Roman" w:hAnsi="Times New Roman" w:eastAsia="Times New Roman" w:ascii="Times New Roman"/>
          <w:color w:val="110E17"/>
          <w:spacing w:val="-3"/>
          <w:w w:val="85"/>
          <w:sz w:val="30"/>
          <w:szCs w:val="30"/>
        </w:rPr>
        <w:t>8</w:t>
      </w:r>
      <w:r>
        <w:rPr>
          <w:rFonts w:cs="Times New Roman" w:hAnsi="Times New Roman" w:eastAsia="Times New Roman" w:ascii="Times New Roman"/>
          <w:color w:val="110E17"/>
          <w:spacing w:val="0"/>
          <w:w w:val="85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85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29"/>
          <w:w w:val="85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-19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2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-2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3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-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1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6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2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9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-24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auto" w:line="270"/>
        <w:ind w:left="1559" w:right="78" w:hanging="408"/>
      </w:pPr>
      <w:r>
        <w:rPr>
          <w:rFonts w:cs="Times New Roman" w:hAnsi="Times New Roman" w:eastAsia="Times New Roman" w:ascii="Times New Roman"/>
          <w:color w:val="110E17"/>
          <w:spacing w:val="-4"/>
          <w:w w:val="99"/>
          <w:sz w:val="30"/>
          <w:szCs w:val="30"/>
        </w:rPr>
        <w:t>9</w:t>
      </w:r>
      <w:r>
        <w:rPr>
          <w:rFonts w:cs="Times New Roman" w:hAnsi="Times New Roman" w:eastAsia="Times New Roman" w:ascii="Times New Roman"/>
          <w:color w:val="110E17"/>
          <w:spacing w:val="0"/>
          <w:w w:val="72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30"/>
          <w:szCs w:val="30"/>
        </w:rPr>
        <w:t>  </w:t>
      </w:r>
      <w:r>
        <w:rPr>
          <w:rFonts w:cs="Times New Roman" w:hAnsi="Times New Roman" w:eastAsia="Times New Roman" w:ascii="Times New Roman"/>
          <w:color w:val="110E17"/>
          <w:spacing w:val="-1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color w:val="110E17"/>
          <w:spacing w:val="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-2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uruh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-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-23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36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0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-3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4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9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color w:val="110E17"/>
          <w:spacing w:val="3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4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-3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5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1"/>
          <w:w w:val="9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8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110E17"/>
          <w:spacing w:val="39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9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-1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4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3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1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2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10E17"/>
          <w:spacing w:val="2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3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10E17"/>
          <w:spacing w:val="1"/>
          <w:w w:val="10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10E17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10E17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10E17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10E17"/>
          <w:spacing w:val="4"/>
          <w:w w:val="11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10E17"/>
          <w:spacing w:val="2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10E17"/>
          <w:spacing w:val="2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1"/>
          <w:w w:val="11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10E17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10E17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ind w:left="6148"/>
      </w:pPr>
      <w:r>
        <w:rPr>
          <w:rFonts w:cs="Times New Roman" w:hAnsi="Times New Roman" w:eastAsia="Times New Roman" w:ascii="Times New Roman"/>
          <w:b/>
          <w:color w:val="110E17"/>
          <w:spacing w:val="-7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110E17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110E17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110E17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10E17"/>
          <w:spacing w:val="-1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4B364D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4B364D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110E17"/>
          <w:spacing w:val="0"/>
          <w:w w:val="103"/>
          <w:sz w:val="48"/>
          <w:szCs w:val="48"/>
        </w:rPr>
        <w:t>g.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70"/>
        <w:sectPr>
          <w:type w:val="continuous"/>
          <w:pgSz w:w="12300" w:h="16840"/>
          <w:pgMar w:top="200" w:bottom="280" w:left="140" w:right="1580"/>
        </w:sectPr>
      </w:pPr>
      <w:r>
        <w:rPr>
          <w:rFonts w:cs="Arial" w:hAnsi="Arial" w:eastAsia="Arial" w:ascii="Arial"/>
          <w:color w:val="DB0E34"/>
          <w:spacing w:val="-8"/>
          <w:w w:val="76"/>
          <w:sz w:val="36"/>
          <w:szCs w:val="36"/>
        </w:rPr>
        <w:t>T</w:t>
      </w:r>
      <w:r>
        <w:rPr>
          <w:rFonts w:cs="Arial" w:hAnsi="Arial" w:eastAsia="Arial" w:ascii="Arial"/>
          <w:color w:val="073885"/>
          <w:spacing w:val="-1"/>
          <w:w w:val="58"/>
          <w:sz w:val="36"/>
          <w:szCs w:val="36"/>
        </w:rPr>
        <w:t>o</w:t>
      </w:r>
      <w:r>
        <w:rPr>
          <w:rFonts w:cs="Arial" w:hAnsi="Arial" w:eastAsia="Arial" w:ascii="Arial"/>
          <w:color w:val="073885"/>
          <w:spacing w:val="-3"/>
          <w:w w:val="123"/>
          <w:sz w:val="36"/>
          <w:szCs w:val="36"/>
        </w:rPr>
        <w:t>t</w:t>
      </w:r>
      <w:r>
        <w:rPr>
          <w:rFonts w:cs="Arial" w:hAnsi="Arial" w:eastAsia="Arial" w:ascii="Arial"/>
          <w:color w:val="073885"/>
          <w:spacing w:val="0"/>
          <w:w w:val="70"/>
          <w:sz w:val="36"/>
          <w:szCs w:val="36"/>
        </w:rPr>
        <w:t>a</w:t>
      </w:r>
      <w:r>
        <w:rPr>
          <w:rFonts w:cs="Arial" w:hAnsi="Arial" w:eastAsia="Arial" w:ascii="Arial"/>
          <w:color w:val="073885"/>
          <w:spacing w:val="-4"/>
          <w:w w:val="70"/>
          <w:sz w:val="36"/>
          <w:szCs w:val="36"/>
        </w:rPr>
        <w:t>l</w:t>
      </w:r>
      <w:r>
        <w:rPr>
          <w:rFonts w:cs="Arial" w:hAnsi="Arial" w:eastAsia="Arial" w:ascii="Arial"/>
          <w:color w:val="073885"/>
          <w:spacing w:val="-1"/>
          <w:w w:val="79"/>
          <w:sz w:val="36"/>
          <w:szCs w:val="36"/>
        </w:rPr>
        <w:t>i</w:t>
      </w:r>
      <w:r>
        <w:rPr>
          <w:rFonts w:cs="Arial" w:hAnsi="Arial" w:eastAsia="Arial" w:ascii="Arial"/>
          <w:color w:val="073885"/>
          <w:spacing w:val="0"/>
          <w:w w:val="89"/>
          <w:sz w:val="36"/>
          <w:szCs w:val="36"/>
        </w:rPr>
        <w:t>ty</w:t>
      </w:r>
      <w:r>
        <w:rPr>
          <w:rFonts w:cs="Arial" w:hAnsi="Arial" w:eastAsia="Arial" w:ascii="Arial"/>
          <w:color w:val="073885"/>
          <w:spacing w:val="-5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073885"/>
          <w:spacing w:val="-2"/>
          <w:w w:val="60"/>
          <w:sz w:val="36"/>
          <w:szCs w:val="36"/>
        </w:rPr>
        <w:t>s</w:t>
      </w:r>
      <w:r>
        <w:rPr>
          <w:rFonts w:cs="Arial" w:hAnsi="Arial" w:eastAsia="Arial" w:ascii="Arial"/>
          <w:color w:val="073885"/>
          <w:spacing w:val="-2"/>
          <w:w w:val="73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2"/>
          <w:w w:val="94"/>
          <w:sz w:val="36"/>
          <w:szCs w:val="36"/>
        </w:rPr>
        <w:t>r</w:t>
      </w:r>
      <w:r>
        <w:rPr>
          <w:rFonts w:cs="Arial" w:hAnsi="Arial" w:eastAsia="Arial" w:ascii="Arial"/>
          <w:color w:val="073885"/>
          <w:spacing w:val="-2"/>
          <w:w w:val="73"/>
          <w:sz w:val="36"/>
          <w:szCs w:val="36"/>
        </w:rPr>
        <w:t>v</w:t>
      </w:r>
      <w:r>
        <w:rPr>
          <w:rFonts w:cs="Arial" w:hAnsi="Arial" w:eastAsia="Arial" w:ascii="Arial"/>
          <w:color w:val="073885"/>
          <w:spacing w:val="-1"/>
          <w:w w:val="73"/>
          <w:sz w:val="36"/>
          <w:szCs w:val="36"/>
        </w:rPr>
        <w:t>i</w:t>
      </w:r>
      <w:r>
        <w:rPr>
          <w:rFonts w:cs="Arial" w:hAnsi="Arial" w:eastAsia="Arial" w:ascii="Arial"/>
          <w:color w:val="073885"/>
          <w:spacing w:val="-1"/>
          <w:w w:val="70"/>
          <w:sz w:val="36"/>
          <w:szCs w:val="36"/>
        </w:rPr>
        <w:t>c</w:t>
      </w:r>
      <w:r>
        <w:rPr>
          <w:rFonts w:cs="Arial" w:hAnsi="Arial" w:eastAsia="Arial" w:ascii="Arial"/>
          <w:color w:val="073885"/>
          <w:spacing w:val="-3"/>
          <w:w w:val="71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0"/>
          <w:w w:val="62"/>
          <w:sz w:val="36"/>
          <w:szCs w:val="36"/>
        </w:rPr>
        <w:t>s</w:t>
      </w:r>
      <w:r>
        <w:rPr>
          <w:rFonts w:cs="Arial" w:hAnsi="Arial" w:eastAsia="Arial" w:ascii="Arial"/>
          <w:color w:val="073885"/>
          <w:spacing w:val="-4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073885"/>
          <w:spacing w:val="-2"/>
          <w:w w:val="108"/>
          <w:sz w:val="36"/>
          <w:szCs w:val="36"/>
        </w:rPr>
        <w:t>t</w:t>
      </w:r>
      <w:r>
        <w:rPr>
          <w:rFonts w:cs="Arial" w:hAnsi="Arial" w:eastAsia="Arial" w:ascii="Arial"/>
          <w:color w:val="073885"/>
          <w:spacing w:val="0"/>
          <w:w w:val="58"/>
          <w:sz w:val="36"/>
          <w:szCs w:val="36"/>
        </w:rPr>
        <w:t>o</w:t>
      </w:r>
      <w:r>
        <w:rPr>
          <w:rFonts w:cs="Arial" w:hAnsi="Arial" w:eastAsia="Arial" w:ascii="Arial"/>
          <w:color w:val="073885"/>
          <w:spacing w:val="-4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073885"/>
          <w:spacing w:val="-1"/>
          <w:w w:val="68"/>
          <w:sz w:val="36"/>
          <w:szCs w:val="36"/>
        </w:rPr>
        <w:t>a</w:t>
      </w:r>
      <w:r>
        <w:rPr>
          <w:rFonts w:cs="Arial" w:hAnsi="Arial" w:eastAsia="Arial" w:ascii="Arial"/>
          <w:color w:val="073885"/>
          <w:spacing w:val="-1"/>
          <w:w w:val="68"/>
          <w:sz w:val="36"/>
          <w:szCs w:val="36"/>
        </w:rPr>
        <w:t>c</w:t>
      </w:r>
      <w:r>
        <w:rPr>
          <w:rFonts w:cs="Arial" w:hAnsi="Arial" w:eastAsia="Arial" w:ascii="Arial"/>
          <w:color w:val="073885"/>
          <w:spacing w:val="-2"/>
          <w:w w:val="68"/>
          <w:sz w:val="36"/>
          <w:szCs w:val="36"/>
        </w:rPr>
        <w:t>h</w:t>
      </w:r>
      <w:r>
        <w:rPr>
          <w:rFonts w:cs="Arial" w:hAnsi="Arial" w:eastAsia="Arial" w:ascii="Arial"/>
          <w:color w:val="073885"/>
          <w:spacing w:val="-1"/>
          <w:w w:val="68"/>
          <w:sz w:val="36"/>
          <w:szCs w:val="36"/>
        </w:rPr>
        <w:t>i</w:t>
      </w:r>
      <w:r>
        <w:rPr>
          <w:rFonts w:cs="Arial" w:hAnsi="Arial" w:eastAsia="Arial" w:ascii="Arial"/>
          <w:color w:val="073885"/>
          <w:spacing w:val="-2"/>
          <w:w w:val="68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1"/>
          <w:w w:val="68"/>
          <w:sz w:val="36"/>
          <w:szCs w:val="36"/>
        </w:rPr>
        <w:t>v</w:t>
      </w:r>
      <w:r>
        <w:rPr>
          <w:rFonts w:cs="Arial" w:hAnsi="Arial" w:eastAsia="Arial" w:ascii="Arial"/>
          <w:color w:val="073885"/>
          <w:spacing w:val="0"/>
          <w:w w:val="68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6"/>
          <w:w w:val="68"/>
          <w:sz w:val="36"/>
          <w:szCs w:val="36"/>
        </w:rPr>
        <w:t> </w:t>
      </w:r>
      <w:r>
        <w:rPr>
          <w:rFonts w:cs="Arial" w:hAnsi="Arial" w:eastAsia="Arial" w:ascii="Arial"/>
          <w:color w:val="DB0E34"/>
          <w:spacing w:val="-2"/>
          <w:w w:val="66"/>
          <w:sz w:val="36"/>
          <w:szCs w:val="36"/>
        </w:rPr>
        <w:t>O</w:t>
      </w:r>
      <w:r>
        <w:rPr>
          <w:rFonts w:cs="Arial" w:hAnsi="Arial" w:eastAsia="Arial" w:ascii="Arial"/>
          <w:color w:val="073885"/>
          <w:spacing w:val="-1"/>
          <w:w w:val="63"/>
          <w:sz w:val="36"/>
          <w:szCs w:val="36"/>
        </w:rPr>
        <w:t>p</w:t>
      </w:r>
      <w:r>
        <w:rPr>
          <w:rFonts w:cs="Arial" w:hAnsi="Arial" w:eastAsia="Arial" w:ascii="Arial"/>
          <w:color w:val="073885"/>
          <w:spacing w:val="-2"/>
          <w:w w:val="73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2"/>
          <w:w w:val="94"/>
          <w:sz w:val="36"/>
          <w:szCs w:val="36"/>
        </w:rPr>
        <w:t>r</w:t>
      </w:r>
      <w:r>
        <w:rPr>
          <w:rFonts w:cs="Arial" w:hAnsi="Arial" w:eastAsia="Arial" w:ascii="Arial"/>
          <w:color w:val="073885"/>
          <w:spacing w:val="-1"/>
          <w:w w:val="63"/>
          <w:sz w:val="36"/>
          <w:szCs w:val="36"/>
        </w:rPr>
        <w:t>a</w:t>
      </w:r>
      <w:r>
        <w:rPr>
          <w:rFonts w:cs="Arial" w:hAnsi="Arial" w:eastAsia="Arial" w:ascii="Arial"/>
          <w:color w:val="073885"/>
          <w:spacing w:val="0"/>
          <w:w w:val="95"/>
          <w:sz w:val="36"/>
          <w:szCs w:val="36"/>
        </w:rPr>
        <w:t>t</w:t>
      </w:r>
      <w:r>
        <w:rPr>
          <w:rFonts w:cs="Arial" w:hAnsi="Arial" w:eastAsia="Arial" w:ascii="Arial"/>
          <w:color w:val="073885"/>
          <w:spacing w:val="-31"/>
          <w:w w:val="95"/>
          <w:sz w:val="36"/>
          <w:szCs w:val="36"/>
        </w:rPr>
        <w:t>i</w:t>
      </w:r>
      <w:r>
        <w:rPr>
          <w:rFonts w:cs="Arial" w:hAnsi="Arial" w:eastAsia="Arial" w:ascii="Arial"/>
          <w:color w:val="073885"/>
          <w:spacing w:val="-3"/>
          <w:w w:val="90"/>
          <w:sz w:val="36"/>
          <w:szCs w:val="36"/>
        </w:rPr>
        <w:t>o</w:t>
      </w:r>
      <w:r>
        <w:rPr>
          <w:rFonts w:cs="Arial" w:hAnsi="Arial" w:eastAsia="Arial" w:ascii="Arial"/>
          <w:color w:val="073885"/>
          <w:spacing w:val="-2"/>
          <w:w w:val="73"/>
          <w:sz w:val="36"/>
          <w:szCs w:val="36"/>
        </w:rPr>
        <w:t>n</w:t>
      </w:r>
      <w:r>
        <w:rPr>
          <w:rFonts w:cs="Arial" w:hAnsi="Arial" w:eastAsia="Arial" w:ascii="Arial"/>
          <w:color w:val="073885"/>
          <w:spacing w:val="-5"/>
          <w:w w:val="88"/>
          <w:sz w:val="36"/>
          <w:szCs w:val="36"/>
        </w:rPr>
        <w:t>&amp;</w:t>
      </w:r>
      <w:r>
        <w:rPr>
          <w:rFonts w:cs="Arial" w:hAnsi="Arial" w:eastAsia="Arial" w:ascii="Arial"/>
          <w:color w:val="DB0E34"/>
          <w:spacing w:val="-2"/>
          <w:w w:val="61"/>
          <w:sz w:val="36"/>
          <w:szCs w:val="36"/>
        </w:rPr>
        <w:t>P</w:t>
      </w:r>
      <w:r>
        <w:rPr>
          <w:rFonts w:cs="Arial" w:hAnsi="Arial" w:eastAsia="Arial" w:ascii="Arial"/>
          <w:color w:val="073885"/>
          <w:spacing w:val="-3"/>
          <w:w w:val="71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2"/>
          <w:w w:val="98"/>
          <w:sz w:val="36"/>
          <w:szCs w:val="36"/>
        </w:rPr>
        <w:t>r</w:t>
      </w:r>
      <w:r>
        <w:rPr>
          <w:rFonts w:cs="Arial" w:hAnsi="Arial" w:eastAsia="Arial" w:ascii="Arial"/>
          <w:color w:val="073885"/>
          <w:spacing w:val="-3"/>
          <w:w w:val="123"/>
          <w:sz w:val="36"/>
          <w:szCs w:val="36"/>
        </w:rPr>
        <w:t>f</w:t>
      </w:r>
      <w:r>
        <w:rPr>
          <w:rFonts w:cs="Arial" w:hAnsi="Arial" w:eastAsia="Arial" w:ascii="Arial"/>
          <w:color w:val="073885"/>
          <w:spacing w:val="-2"/>
          <w:w w:val="68"/>
          <w:sz w:val="36"/>
          <w:szCs w:val="36"/>
        </w:rPr>
        <w:t>o</w:t>
      </w:r>
      <w:r>
        <w:rPr>
          <w:rFonts w:cs="Arial" w:hAnsi="Arial" w:eastAsia="Arial" w:ascii="Arial"/>
          <w:color w:val="073885"/>
          <w:spacing w:val="-2"/>
          <w:w w:val="102"/>
          <w:sz w:val="36"/>
          <w:szCs w:val="36"/>
        </w:rPr>
        <w:t>r</w:t>
      </w:r>
      <w:r>
        <w:rPr>
          <w:rFonts w:cs="Arial" w:hAnsi="Arial" w:eastAsia="Arial" w:ascii="Arial"/>
          <w:color w:val="073885"/>
          <w:spacing w:val="-4"/>
          <w:w w:val="62"/>
          <w:sz w:val="36"/>
          <w:szCs w:val="36"/>
        </w:rPr>
        <w:t>m</w:t>
      </w:r>
      <w:r>
        <w:rPr>
          <w:rFonts w:cs="Arial" w:hAnsi="Arial" w:eastAsia="Arial" w:ascii="Arial"/>
          <w:color w:val="073885"/>
          <w:spacing w:val="-3"/>
          <w:w w:val="66"/>
          <w:sz w:val="36"/>
          <w:szCs w:val="36"/>
        </w:rPr>
        <w:t>a</w:t>
      </w:r>
      <w:r>
        <w:rPr>
          <w:rFonts w:cs="Arial" w:hAnsi="Arial" w:eastAsia="Arial" w:ascii="Arial"/>
          <w:color w:val="073885"/>
          <w:spacing w:val="-3"/>
          <w:w w:val="66"/>
          <w:sz w:val="36"/>
          <w:szCs w:val="36"/>
        </w:rPr>
        <w:t>n</w:t>
      </w:r>
      <w:r>
        <w:rPr>
          <w:rFonts w:cs="Arial" w:hAnsi="Arial" w:eastAsia="Arial" w:ascii="Arial"/>
          <w:color w:val="073885"/>
          <w:spacing w:val="-2"/>
          <w:w w:val="68"/>
          <w:sz w:val="36"/>
          <w:szCs w:val="36"/>
        </w:rPr>
        <w:t>c</w:t>
      </w:r>
      <w:r>
        <w:rPr>
          <w:rFonts w:cs="Arial" w:hAnsi="Arial" w:eastAsia="Arial" w:ascii="Arial"/>
          <w:color w:val="073885"/>
          <w:spacing w:val="0"/>
          <w:w w:val="68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4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073885"/>
          <w:spacing w:val="-1"/>
          <w:w w:val="63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2"/>
          <w:w w:val="84"/>
          <w:sz w:val="36"/>
          <w:szCs w:val="36"/>
        </w:rPr>
        <w:t>x</w:t>
      </w:r>
      <w:r>
        <w:rPr>
          <w:rFonts w:cs="Arial" w:hAnsi="Arial" w:eastAsia="Arial" w:ascii="Arial"/>
          <w:color w:val="073885"/>
          <w:spacing w:val="-2"/>
          <w:w w:val="68"/>
          <w:sz w:val="36"/>
          <w:szCs w:val="36"/>
        </w:rPr>
        <w:t>c</w:t>
      </w:r>
      <w:r>
        <w:rPr>
          <w:rFonts w:cs="Arial" w:hAnsi="Arial" w:eastAsia="Arial" w:ascii="Arial"/>
          <w:color w:val="073885"/>
          <w:spacing w:val="-2"/>
          <w:w w:val="73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0"/>
          <w:w w:val="36"/>
          <w:sz w:val="36"/>
          <w:szCs w:val="36"/>
        </w:rPr>
        <w:t>ll</w:t>
      </w:r>
      <w:r>
        <w:rPr>
          <w:rFonts w:cs="Arial" w:hAnsi="Arial" w:eastAsia="Arial" w:ascii="Arial"/>
          <w:color w:val="073885"/>
          <w:spacing w:val="-4"/>
          <w:w w:val="105"/>
          <w:sz w:val="36"/>
          <w:szCs w:val="36"/>
        </w:rPr>
        <w:t>e</w:t>
      </w:r>
      <w:r>
        <w:rPr>
          <w:rFonts w:cs="Arial" w:hAnsi="Arial" w:eastAsia="Arial" w:ascii="Arial"/>
          <w:color w:val="073885"/>
          <w:spacing w:val="-2"/>
          <w:w w:val="61"/>
          <w:sz w:val="36"/>
          <w:szCs w:val="36"/>
        </w:rPr>
        <w:t>n</w:t>
      </w:r>
      <w:r>
        <w:rPr>
          <w:rFonts w:cs="Arial" w:hAnsi="Arial" w:eastAsia="Arial" w:ascii="Arial"/>
          <w:color w:val="073885"/>
          <w:spacing w:val="0"/>
          <w:w w:val="118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87" w:lineRule="exact" w:line="200"/>
        <w:ind w:left="955" w:right="814"/>
      </w:pPr>
      <w:r>
        <w:rPr>
          <w:rFonts w:cs="Arial" w:hAnsi="Arial" w:eastAsia="Arial" w:ascii="Arial"/>
          <w:color w:val="15121A"/>
          <w:spacing w:val="0"/>
          <w:w w:val="78"/>
          <w:position w:val="-5"/>
          <w:sz w:val="24"/>
          <w:szCs w:val="24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106"/>
          <w:szCs w:val="106"/>
        </w:rPr>
        <w:jc w:val="center"/>
        <w:spacing w:lineRule="exact" w:line="1020"/>
        <w:ind w:left="15" w:right="-99"/>
      </w:pPr>
      <w:r>
        <w:rPr>
          <w:rFonts w:cs="Arial" w:hAnsi="Arial" w:eastAsia="Arial" w:ascii="Arial"/>
          <w:b/>
          <w:color w:val="801A38"/>
          <w:spacing w:val="1"/>
          <w:w w:val="72"/>
          <w:position w:val="2"/>
          <w:sz w:val="106"/>
          <w:szCs w:val="106"/>
        </w:rPr>
        <w:t>+</w:t>
      </w:r>
      <w:r>
        <w:rPr>
          <w:rFonts w:cs="Arial" w:hAnsi="Arial" w:eastAsia="Arial" w:ascii="Arial"/>
          <w:b/>
          <w:color w:val="0E1277"/>
          <w:spacing w:val="-238"/>
          <w:w w:val="80"/>
          <w:position w:val="2"/>
          <w:sz w:val="106"/>
          <w:szCs w:val="106"/>
        </w:rPr>
        <w:t>P</w:t>
      </w:r>
      <w:r>
        <w:rPr>
          <w:rFonts w:cs="Arial" w:hAnsi="Arial" w:eastAsia="Arial" w:ascii="Arial"/>
          <w:b/>
          <w:color w:val="0E1277"/>
          <w:spacing w:val="-157"/>
          <w:w w:val="145"/>
          <w:position w:val="2"/>
          <w:sz w:val="106"/>
          <w:szCs w:val="106"/>
        </w:rPr>
        <w:t>i</w:t>
      </w:r>
      <w:r>
        <w:rPr>
          <w:rFonts w:cs="Arial" w:hAnsi="Arial" w:eastAsia="Arial" w:ascii="Arial"/>
          <w:b/>
          <w:color w:val="230B6B"/>
          <w:spacing w:val="0"/>
          <w:w w:val="128"/>
          <w:position w:val="2"/>
          <w:sz w:val="106"/>
          <w:szCs w:val="106"/>
        </w:rPr>
        <w:t>8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6"/>
          <w:szCs w:val="106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right"/>
        <w:spacing w:before="41"/>
        <w:ind w:right="2287"/>
      </w:pPr>
      <w:r>
        <w:br w:type="column"/>
      </w:r>
      <w:r>
        <w:rPr>
          <w:rFonts w:cs="Times New Roman" w:hAnsi="Times New Roman" w:eastAsia="Times New Roman" w:ascii="Times New Roman"/>
          <w:color w:val="15121A"/>
          <w:spacing w:val="0"/>
          <w:w w:val="141"/>
          <w:sz w:val="12"/>
          <w:szCs w:val="12"/>
        </w:rPr>
        <w:t>«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ind w:left="1553" w:right="4085"/>
      </w:pPr>
      <w:r>
        <w:rPr>
          <w:rFonts w:cs="Times New Roman" w:hAnsi="Times New Roman" w:eastAsia="Times New Roman" w:ascii="Times New Roman"/>
          <w:b/>
          <w:color w:val="0E1277"/>
          <w:spacing w:val="0"/>
          <w:w w:val="106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6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color w:val="0E1277"/>
          <w:spacing w:val="4"/>
          <w:w w:val="106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6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6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6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color w:val="0E1277"/>
          <w:spacing w:val="6"/>
          <w:w w:val="106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6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color w:val="0E1277"/>
          <w:spacing w:val="83"/>
          <w:w w:val="106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98"/>
          <w:sz w:val="40"/>
          <w:szCs w:val="40"/>
        </w:rPr>
        <w:t>5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5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82"/>
        <w:ind w:left="-50" w:right="2461"/>
      </w:pPr>
      <w:r>
        <w:rPr>
          <w:rFonts w:cs="Times New Roman" w:hAnsi="Times New Roman" w:eastAsia="Times New Roman" w:ascii="Times New Roman"/>
          <w:b/>
          <w:color w:val="0E1277"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color w:val="0E1277"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-4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0"/>
          <w:sz w:val="40"/>
          <w:szCs w:val="40"/>
        </w:rPr>
        <w:t>J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b/>
          <w:color w:val="0E1277"/>
          <w:spacing w:val="-6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color w:val="0E1277"/>
          <w:spacing w:val="3"/>
          <w:w w:val="100"/>
          <w:sz w:val="40"/>
          <w:szCs w:val="40"/>
        </w:rPr>
        <w:t>B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J</w:t>
      </w:r>
      <w:r>
        <w:rPr>
          <w:rFonts w:cs="Times New Roman" w:hAnsi="Times New Roman" w:eastAsia="Times New Roman" w:ascii="Times New Roman"/>
          <w:b/>
          <w:color w:val="0E1277"/>
          <w:spacing w:val="44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3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0"/>
          <w:sz w:val="40"/>
          <w:szCs w:val="40"/>
        </w:rPr>
        <w:t>&amp;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color w:val="0E1277"/>
          <w:spacing w:val="37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color w:val="0E1277"/>
          <w:spacing w:val="2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color w:val="0E1277"/>
          <w:spacing w:val="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color w:val="0E1277"/>
          <w:spacing w:val="3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18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95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color w:val="0E1277"/>
          <w:spacing w:val="1"/>
          <w:w w:val="106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color w:val="0E1277"/>
          <w:spacing w:val="3"/>
          <w:w w:val="101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color w:val="0E1277"/>
          <w:spacing w:val="0"/>
          <w:w w:val="118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159" w:right="2683"/>
        <w:sectPr>
          <w:pgSz w:w="12280" w:h="16820"/>
          <w:pgMar w:top="0" w:bottom="280" w:left="140" w:right="620"/>
          <w:cols w:num="2" w:equalWidth="off">
            <w:col w:w="1911" w:space="743"/>
            <w:col w:w="8866"/>
          </w:cols>
        </w:sectPr>
      </w:pPr>
      <w:r>
        <w:rPr>
          <w:rFonts w:cs="Times New Roman" w:hAnsi="Times New Roman" w:eastAsia="Times New Roman" w:ascii="Times New Roman"/>
          <w:color w:val="15121A"/>
          <w:spacing w:val="-5"/>
          <w:w w:val="117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6"/>
          <w:w w:val="117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0"/>
          <w:w w:val="117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2"/>
          <w:w w:val="117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6"/>
          <w:w w:val="117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17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37"/>
          <w:w w:val="117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17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6"/>
          <w:w w:val="117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17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42"/>
          <w:w w:val="117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17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17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3"/>
          <w:w w:val="117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17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17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117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12"/>
          <w:w w:val="117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94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3"/>
          <w:w w:val="12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25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14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0"/>
          <w:w w:val="12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2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0"/>
          <w:w w:val="114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1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6"/>
          <w:w w:val="116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3"/>
          <w:w w:val="116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16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6"/>
          <w:w w:val="116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5121A"/>
          <w:spacing w:val="-3"/>
          <w:w w:val="116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5"/>
          <w:w w:val="116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5121A"/>
          <w:spacing w:val="-3"/>
          <w:w w:val="116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16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8"/>
          <w:w w:val="116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1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3"/>
          <w:w w:val="12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1"/>
          <w:w w:val="123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55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3"/>
          <w:w w:val="125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6"/>
          <w:w w:val="11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55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3"/>
          <w:w w:val="185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38343F"/>
          <w:spacing w:val="0"/>
          <w:w w:val="125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4"/>
        <w:ind w:left="1487"/>
      </w:pPr>
      <w:r>
        <w:rPr>
          <w:rFonts w:cs="Arial" w:hAnsi="Arial" w:eastAsia="Arial" w:ascii="Arial"/>
          <w:b/>
          <w:color w:val="15121A"/>
          <w:spacing w:val="0"/>
          <w:w w:val="74"/>
          <w:sz w:val="28"/>
          <w:szCs w:val="28"/>
        </w:rPr>
        <w:t>1</w:t>
      </w:r>
      <w:r>
        <w:rPr>
          <w:rFonts w:cs="Arial" w:hAnsi="Arial" w:eastAsia="Arial" w:ascii="Arial"/>
          <w:b/>
          <w:color w:val="15121A"/>
          <w:spacing w:val="0"/>
          <w:w w:val="74"/>
          <w:sz w:val="28"/>
          <w:szCs w:val="28"/>
        </w:rPr>
        <w:t>.</w:t>
      </w:r>
      <w:r>
        <w:rPr>
          <w:rFonts w:cs="Arial" w:hAnsi="Arial" w:eastAsia="Arial" w:ascii="Arial"/>
          <w:b/>
          <w:color w:val="15121A"/>
          <w:spacing w:val="0"/>
          <w:w w:val="74"/>
          <w:sz w:val="28"/>
          <w:szCs w:val="28"/>
        </w:rPr>
        <w:t>  </w:t>
      </w:r>
      <w:r>
        <w:rPr>
          <w:rFonts w:cs="Arial" w:hAnsi="Arial" w:eastAsia="Arial" w:ascii="Arial"/>
          <w:b/>
          <w:color w:val="15121A"/>
          <w:spacing w:val="39"/>
          <w:w w:val="7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9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5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4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1"/>
          <w:w w:val="8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4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15121A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7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8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35"/>
        <w:ind w:left="1881" w:right="956" w:hanging="418"/>
      </w:pPr>
      <w:r>
        <w:rPr>
          <w:rFonts w:cs="Times New Roman" w:hAnsi="Times New Roman" w:eastAsia="Times New Roman" w:ascii="Times New Roman"/>
          <w:color w:val="15121A"/>
          <w:spacing w:val="3"/>
          <w:w w:val="104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color w:val="15121A"/>
          <w:spacing w:val="0"/>
          <w:w w:val="67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38343F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color w:val="15121A"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38343F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38343F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5121A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 w:lineRule="auto" w:line="331"/>
        <w:ind w:left="1886" w:right="959" w:hanging="422"/>
      </w:pPr>
      <w:r>
        <w:rPr>
          <w:rFonts w:cs="Times New Roman" w:hAnsi="Times New Roman" w:eastAsia="Times New Roman" w:ascii="Times New Roman"/>
          <w:color w:val="15121A"/>
          <w:spacing w:val="3"/>
          <w:w w:val="97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color w:val="15121A"/>
          <w:spacing w:val="0"/>
          <w:w w:val="73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77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5121A"/>
          <w:spacing w:val="25"/>
          <w:w w:val="7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color w:val="15121A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color w:val="15121A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1"/>
          <w:w w:val="125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8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8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color w:val="15121A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color w:val="15121A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7" w:lineRule="auto" w:line="351"/>
        <w:ind w:left="1876" w:right="970" w:hanging="418"/>
      </w:pPr>
      <w:r>
        <w:pict>
          <v:shape type="#_x0000_t202" style="position:absolute;margin-left:492.72pt;margin-top:11.7472pt;width:5.3655pt;height:21pt;mso-position-horizontal-relative:page;mso-position-vertical-relative:paragraph;z-index:-139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42"/>
                      <w:szCs w:val="42"/>
                    </w:rPr>
                    <w:jc w:val="left"/>
                    <w:spacing w:lineRule="exact" w:line="420"/>
                    <w:ind w:right="-83"/>
                  </w:pPr>
                  <w:r>
                    <w:rPr>
                      <w:rFonts w:cs="Arial" w:hAnsi="Arial" w:eastAsia="Arial" w:ascii="Arial"/>
                      <w:color w:val="B88256"/>
                      <w:spacing w:val="0"/>
                      <w:w w:val="73"/>
                      <w:sz w:val="42"/>
                      <w:szCs w:val="42"/>
                    </w:rPr>
                    <w:t>•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42"/>
                      <w:szCs w:val="42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b/>
          <w:color w:val="15121A"/>
          <w:w w:val="106"/>
          <w:sz w:val="26"/>
          <w:szCs w:val="26"/>
        </w:rPr>
        <w:t>4</w:t>
      </w:r>
      <w:r>
        <w:rPr>
          <w:rFonts w:cs="Arial" w:hAnsi="Arial" w:eastAsia="Arial" w:ascii="Arial"/>
          <w:b/>
          <w:color w:val="15121A"/>
          <w:w w:val="66"/>
          <w:sz w:val="26"/>
          <w:szCs w:val="26"/>
        </w:rPr>
        <w:t>.</w:t>
      </w:r>
      <w:r>
        <w:rPr>
          <w:rFonts w:cs="Arial" w:hAnsi="Arial" w:eastAsia="Arial" w:ascii="Arial"/>
          <w:b/>
          <w:color w:val="15121A"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color w:val="15121A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15121A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color w:val="15121A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1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1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1"/>
          <w:w w:val="125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2"/>
          <w:w w:val="11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38343F"/>
          <w:spacing w:val="0"/>
          <w:w w:val="7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0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8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4"/>
        <w:ind w:left="1463"/>
      </w:pPr>
      <w:r>
        <w:rPr>
          <w:rFonts w:cs="Times New Roman" w:hAnsi="Times New Roman" w:eastAsia="Times New Roman" w:ascii="Times New Roman"/>
          <w:color w:val="15121A"/>
          <w:spacing w:val="3"/>
          <w:w w:val="97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color w:val="15121A"/>
          <w:spacing w:val="0"/>
          <w:w w:val="73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color w:val="15121A"/>
          <w:spacing w:val="-1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38343F"/>
          <w:spacing w:val="0"/>
          <w:w w:val="7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6"/>
          <w:w w:val="11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5121A"/>
          <w:spacing w:val="-2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38343F"/>
          <w:spacing w:val="0"/>
          <w:w w:val="7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7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1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8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76"/>
      </w:pPr>
      <w:r>
        <w:rPr>
          <w:rFonts w:cs="Times New Roman" w:hAnsi="Times New Roman" w:eastAsia="Times New Roman" w:ascii="Times New Roman"/>
          <w:color w:val="15121A"/>
          <w:spacing w:val="-1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3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8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39"/>
        <w:ind w:left="1876" w:right="964" w:hanging="413"/>
      </w:pPr>
      <w:r>
        <w:rPr>
          <w:rFonts w:cs="Times New Roman" w:hAnsi="Times New Roman" w:eastAsia="Times New Roman" w:ascii="Times New Roman"/>
          <w:color w:val="15121A"/>
          <w:spacing w:val="3"/>
          <w:w w:val="104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color w:val="15121A"/>
          <w:spacing w:val="0"/>
          <w:w w:val="67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color w:val="15121A"/>
          <w:spacing w:val="1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color w:val="15121A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8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15121A"/>
          <w:spacing w:val="-1"/>
          <w:w w:val="9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0"/>
          <w:w w:val="105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color w:val="15121A"/>
          <w:spacing w:val="-6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38343F"/>
          <w:spacing w:val="0"/>
          <w:w w:val="8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15121A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0"/>
          <w:w w:val="10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9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100"/>
        <w:ind w:right="101"/>
      </w:pPr>
      <w:r>
        <w:rPr>
          <w:rFonts w:cs="Arial" w:hAnsi="Arial" w:eastAsia="Arial" w:ascii="Arial"/>
          <w:color w:val="901707"/>
          <w:spacing w:val="0"/>
          <w:w w:val="103"/>
          <w:position w:val="-1"/>
          <w:sz w:val="16"/>
          <w:szCs w:val="16"/>
        </w:rPr>
        <w:t>$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463"/>
      </w:pPr>
      <w:r>
        <w:rPr>
          <w:rFonts w:cs="Times New Roman" w:hAnsi="Times New Roman" w:eastAsia="Times New Roman" w:ascii="Times New Roman"/>
          <w:color w:val="15121A"/>
          <w:spacing w:val="4"/>
          <w:position w:val="1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color w:val="15121A"/>
          <w:spacing w:val="0"/>
          <w:w w:val="73"/>
          <w:position w:val="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color w:val="15121A"/>
          <w:spacing w:val="17"/>
          <w:w w:val="100"/>
          <w:position w:val="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2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2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4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6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4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8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1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1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15121A"/>
          <w:spacing w:val="-3"/>
          <w:w w:val="100"/>
          <w:position w:val="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1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15121A"/>
          <w:spacing w:val="-5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15121A"/>
          <w:spacing w:val="1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1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656" w:right="4531"/>
      </w:pPr>
      <w:r>
        <w:rPr>
          <w:rFonts w:cs="Times New Roman" w:hAnsi="Times New Roman" w:eastAsia="Times New Roman" w:ascii="Times New Roman"/>
          <w:color w:val="15121A"/>
          <w:spacing w:val="-3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15121A"/>
          <w:spacing w:val="-3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15121A"/>
          <w:spacing w:val="-2"/>
          <w:w w:val="9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15121A"/>
          <w:spacing w:val="-2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38343F"/>
          <w:spacing w:val="0"/>
          <w:w w:val="8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8343F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15121A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15121A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color w:val="15121A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15121A"/>
          <w:spacing w:val="-2"/>
          <w:w w:val="9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15121A"/>
          <w:spacing w:val="-2"/>
          <w:w w:val="102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15121A"/>
          <w:spacing w:val="-2"/>
          <w:w w:val="11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15121A"/>
          <w:spacing w:val="0"/>
          <w:w w:val="77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861"/>
      </w:pPr>
      <w:r>
        <w:rPr>
          <w:rFonts w:cs="Times New Roman" w:hAnsi="Times New Roman" w:eastAsia="Times New Roman" w:ascii="Times New Roman"/>
          <w:b/>
          <w:color w:val="15121A"/>
          <w:spacing w:val="-8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2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1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12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-6"/>
          <w:w w:val="94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12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4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4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96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7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7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99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3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96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  <w:sectPr>
          <w:type w:val="continuous"/>
          <w:pgSz w:w="12280" w:h="16820"/>
          <w:pgMar w:top="200" w:bottom="280" w:left="140" w:right="62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257" w:right="-61"/>
      </w:pPr>
      <w:r>
        <w:rPr>
          <w:rFonts w:cs="Times New Roman" w:hAnsi="Times New Roman" w:eastAsia="Times New Roman" w:ascii="Times New Roman"/>
          <w:b/>
          <w:color w:val="15121A"/>
          <w:spacing w:val="-8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2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5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1"/>
          <w:sz w:val="24"/>
          <w:szCs w:val="24"/>
        </w:rPr>
        <w:t>                   </w:t>
      </w:r>
      <w:r>
        <w:rPr>
          <w:rFonts w:cs="Times New Roman" w:hAnsi="Times New Roman" w:eastAsia="Times New Roman" w:ascii="Times New Roman"/>
          <w:b/>
          <w:color w:val="15121A"/>
          <w:spacing w:val="1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6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5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572"/>
      </w:pPr>
      <w:r>
        <w:rPr>
          <w:rFonts w:cs="Times New Roman" w:hAnsi="Times New Roman" w:eastAsia="Times New Roman" w:ascii="Times New Roman"/>
          <w:b/>
          <w:color w:val="15121A"/>
          <w:spacing w:val="-5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15121A"/>
          <w:spacing w:val="-6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-1"/>
          <w:sz w:val="24"/>
          <w:szCs w:val="24"/>
        </w:rPr>
        <w:t>n;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color w:val="15121A"/>
          <w:spacing w:val="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93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99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1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97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2280" w:h="16820"/>
          <w:pgMar w:top="200" w:bottom="280" w:left="140" w:right="620"/>
          <w:cols w:num="2" w:equalWidth="off">
            <w:col w:w="7054" w:space="1561"/>
            <w:col w:w="290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15121A"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21A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15121A"/>
          <w:spacing w:val="-5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15121A"/>
          <w:spacing w:val="-4"/>
          <w:w w:val="10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-3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15121A"/>
          <w:spacing w:val="-2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21A"/>
          <w:spacing w:val="0"/>
          <w:w w:val="10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0pt;margin-top:0pt;width:614pt;height:841pt;mso-position-horizontal-relative:page;mso-position-vertical-relative:page;z-index:-140">
            <v:imagedata o:title="" r:id="rId5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132"/>
      </w:pPr>
      <w:r>
        <w:rPr>
          <w:rFonts w:cs="Arial" w:hAnsi="Arial" w:eastAsia="Arial" w:ascii="Arial"/>
          <w:b/>
          <w:color w:val="DF1141"/>
          <w:spacing w:val="-2"/>
          <w:w w:val="73"/>
          <w:sz w:val="36"/>
          <w:szCs w:val="36"/>
        </w:rPr>
        <w:t>T</w:t>
      </w:r>
      <w:r>
        <w:rPr>
          <w:rFonts w:cs="Arial" w:hAnsi="Arial" w:eastAsia="Arial" w:ascii="Arial"/>
          <w:b/>
          <w:color w:val="0B429C"/>
          <w:spacing w:val="-1"/>
          <w:w w:val="55"/>
          <w:sz w:val="36"/>
          <w:szCs w:val="36"/>
        </w:rPr>
        <w:t>o</w:t>
      </w:r>
      <w:r>
        <w:rPr>
          <w:rFonts w:cs="Arial" w:hAnsi="Arial" w:eastAsia="Arial" w:ascii="Arial"/>
          <w:b/>
          <w:color w:val="0B429C"/>
          <w:spacing w:val="-2"/>
          <w:w w:val="94"/>
          <w:sz w:val="36"/>
          <w:szCs w:val="36"/>
        </w:rPr>
        <w:t>t</w:t>
      </w:r>
      <w:r>
        <w:rPr>
          <w:rFonts w:cs="Arial" w:hAnsi="Arial" w:eastAsia="Arial" w:ascii="Arial"/>
          <w:b/>
          <w:color w:val="0B429C"/>
          <w:spacing w:val="0"/>
          <w:w w:val="65"/>
          <w:sz w:val="36"/>
          <w:szCs w:val="36"/>
        </w:rPr>
        <w:t>a</w:t>
      </w:r>
      <w:r>
        <w:rPr>
          <w:rFonts w:cs="Arial" w:hAnsi="Arial" w:eastAsia="Arial" w:ascii="Arial"/>
          <w:b/>
          <w:color w:val="0B429C"/>
          <w:spacing w:val="-3"/>
          <w:w w:val="65"/>
          <w:sz w:val="36"/>
          <w:szCs w:val="36"/>
        </w:rPr>
        <w:t>l</w:t>
      </w:r>
      <w:r>
        <w:rPr>
          <w:rFonts w:cs="Arial" w:hAnsi="Arial" w:eastAsia="Arial" w:ascii="Arial"/>
          <w:b/>
          <w:color w:val="0B429C"/>
          <w:spacing w:val="0"/>
          <w:w w:val="63"/>
          <w:sz w:val="36"/>
          <w:szCs w:val="36"/>
        </w:rPr>
        <w:t>i</w:t>
      </w:r>
      <w:r>
        <w:rPr>
          <w:rFonts w:cs="Arial" w:hAnsi="Arial" w:eastAsia="Arial" w:ascii="Arial"/>
          <w:b/>
          <w:color w:val="0B429C"/>
          <w:spacing w:val="-2"/>
          <w:w w:val="102"/>
          <w:sz w:val="36"/>
          <w:szCs w:val="36"/>
        </w:rPr>
        <w:t>t</w:t>
      </w:r>
      <w:r>
        <w:rPr>
          <w:rFonts w:cs="Arial" w:hAnsi="Arial" w:eastAsia="Arial" w:ascii="Arial"/>
          <w:b/>
          <w:color w:val="0B429C"/>
          <w:spacing w:val="0"/>
          <w:w w:val="66"/>
          <w:sz w:val="36"/>
          <w:szCs w:val="36"/>
        </w:rPr>
        <w:t>y</w:t>
      </w:r>
      <w:r>
        <w:rPr>
          <w:rFonts w:cs="Arial" w:hAnsi="Arial" w:eastAsia="Arial" w:ascii="Arial"/>
          <w:b/>
          <w:color w:val="0B429C"/>
          <w:spacing w:val="-49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s</w:t>
      </w:r>
      <w:r>
        <w:rPr>
          <w:rFonts w:cs="Arial" w:hAnsi="Arial" w:eastAsia="Arial" w:ascii="Arial"/>
          <w:b/>
          <w:color w:val="0B429C"/>
          <w:spacing w:val="-2"/>
          <w:w w:val="64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r</w:t>
      </w:r>
      <w:r>
        <w:rPr>
          <w:rFonts w:cs="Arial" w:hAnsi="Arial" w:eastAsia="Arial" w:ascii="Arial"/>
          <w:b/>
          <w:color w:val="0B429C"/>
          <w:spacing w:val="0"/>
          <w:w w:val="64"/>
          <w:sz w:val="36"/>
          <w:szCs w:val="36"/>
        </w:rPr>
        <w:t>v</w:t>
      </w:r>
      <w:r>
        <w:rPr>
          <w:rFonts w:cs="Arial" w:hAnsi="Arial" w:eastAsia="Arial" w:ascii="Arial"/>
          <w:b/>
          <w:color w:val="0B429C"/>
          <w:spacing w:val="-3"/>
          <w:w w:val="64"/>
          <w:sz w:val="36"/>
          <w:szCs w:val="36"/>
        </w:rPr>
        <w:t>i</w:t>
      </w:r>
      <w:r>
        <w:rPr>
          <w:rFonts w:cs="Arial" w:hAnsi="Arial" w:eastAsia="Arial" w:ascii="Arial"/>
          <w:b/>
          <w:color w:val="0B429C"/>
          <w:spacing w:val="-2"/>
          <w:w w:val="64"/>
          <w:sz w:val="36"/>
          <w:szCs w:val="36"/>
        </w:rPr>
        <w:t>c</w:t>
      </w:r>
      <w:r>
        <w:rPr>
          <w:rFonts w:cs="Arial" w:hAnsi="Arial" w:eastAsia="Arial" w:ascii="Arial"/>
          <w:b/>
          <w:color w:val="0B429C"/>
          <w:spacing w:val="-2"/>
          <w:w w:val="64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0"/>
          <w:w w:val="64"/>
          <w:sz w:val="36"/>
          <w:szCs w:val="36"/>
        </w:rPr>
        <w:t>s</w:t>
      </w:r>
      <w:r>
        <w:rPr>
          <w:rFonts w:cs="Arial" w:hAnsi="Arial" w:eastAsia="Arial" w:ascii="Arial"/>
          <w:b/>
          <w:color w:val="0B429C"/>
          <w:spacing w:val="2"/>
          <w:w w:val="64"/>
          <w:sz w:val="36"/>
          <w:szCs w:val="36"/>
        </w:rPr>
        <w:t> </w:t>
      </w:r>
      <w:r>
        <w:rPr>
          <w:rFonts w:cs="Arial" w:hAnsi="Arial" w:eastAsia="Arial" w:ascii="Arial"/>
          <w:b/>
          <w:color w:val="0B429C"/>
          <w:spacing w:val="-2"/>
          <w:w w:val="90"/>
          <w:sz w:val="36"/>
          <w:szCs w:val="36"/>
        </w:rPr>
        <w:t>t</w:t>
      </w:r>
      <w:r>
        <w:rPr>
          <w:rFonts w:cs="Arial" w:hAnsi="Arial" w:eastAsia="Arial" w:ascii="Arial"/>
          <w:b/>
          <w:color w:val="0B429C"/>
          <w:spacing w:val="0"/>
          <w:w w:val="55"/>
          <w:sz w:val="36"/>
          <w:szCs w:val="36"/>
        </w:rPr>
        <w:t>o</w:t>
      </w:r>
      <w:r>
        <w:rPr>
          <w:rFonts w:cs="Arial" w:hAnsi="Arial" w:eastAsia="Arial" w:ascii="Arial"/>
          <w:b/>
          <w:color w:val="0B429C"/>
          <w:spacing w:val="-48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a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c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h</w:t>
      </w:r>
      <w:r>
        <w:rPr>
          <w:rFonts w:cs="Arial" w:hAnsi="Arial" w:eastAsia="Arial" w:ascii="Arial"/>
          <w:b/>
          <w:color w:val="0B429C"/>
          <w:spacing w:val="0"/>
          <w:w w:val="64"/>
          <w:sz w:val="36"/>
          <w:szCs w:val="36"/>
        </w:rPr>
        <w:t>i</w:t>
      </w:r>
      <w:r>
        <w:rPr>
          <w:rFonts w:cs="Arial" w:hAnsi="Arial" w:eastAsia="Arial" w:ascii="Arial"/>
          <w:b/>
          <w:color w:val="0B429C"/>
          <w:spacing w:val="-2"/>
          <w:w w:val="64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v</w:t>
      </w:r>
      <w:r>
        <w:rPr>
          <w:rFonts w:cs="Arial" w:hAnsi="Arial" w:eastAsia="Arial" w:ascii="Arial"/>
          <w:b/>
          <w:color w:val="0B429C"/>
          <w:spacing w:val="0"/>
          <w:w w:val="64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 </w:t>
      </w:r>
      <w:r>
        <w:rPr>
          <w:rFonts w:cs="Arial" w:hAnsi="Arial" w:eastAsia="Arial" w:ascii="Arial"/>
          <w:b/>
          <w:color w:val="DF1141"/>
          <w:spacing w:val="-1"/>
          <w:w w:val="64"/>
          <w:sz w:val="36"/>
          <w:szCs w:val="36"/>
        </w:rPr>
        <w:t>O</w:t>
      </w:r>
      <w:r>
        <w:rPr>
          <w:rFonts w:cs="Arial" w:hAnsi="Arial" w:eastAsia="Arial" w:ascii="Arial"/>
          <w:b/>
          <w:color w:val="0B429C"/>
          <w:spacing w:val="-2"/>
          <w:w w:val="60"/>
          <w:sz w:val="36"/>
          <w:szCs w:val="36"/>
        </w:rPr>
        <w:t>p</w:t>
      </w:r>
      <w:r>
        <w:rPr>
          <w:rFonts w:cs="Arial" w:hAnsi="Arial" w:eastAsia="Arial" w:ascii="Arial"/>
          <w:b/>
          <w:color w:val="0B429C"/>
          <w:spacing w:val="-3"/>
          <w:w w:val="71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2"/>
          <w:w w:val="84"/>
          <w:sz w:val="36"/>
          <w:szCs w:val="36"/>
        </w:rPr>
        <w:t>r</w:t>
      </w:r>
      <w:r>
        <w:rPr>
          <w:rFonts w:cs="Arial" w:hAnsi="Arial" w:eastAsia="Arial" w:ascii="Arial"/>
          <w:b/>
          <w:color w:val="0B429C"/>
          <w:spacing w:val="-1"/>
          <w:w w:val="63"/>
          <w:sz w:val="36"/>
          <w:szCs w:val="36"/>
        </w:rPr>
        <w:t>a</w:t>
      </w:r>
      <w:r>
        <w:rPr>
          <w:rFonts w:cs="Arial" w:hAnsi="Arial" w:eastAsia="Arial" w:ascii="Arial"/>
          <w:b/>
          <w:color w:val="0B429C"/>
          <w:spacing w:val="0"/>
          <w:w w:val="82"/>
          <w:sz w:val="36"/>
          <w:szCs w:val="36"/>
        </w:rPr>
        <w:t>t</w:t>
      </w:r>
      <w:r>
        <w:rPr>
          <w:rFonts w:cs="Arial" w:hAnsi="Arial" w:eastAsia="Arial" w:ascii="Arial"/>
          <w:b/>
          <w:color w:val="0B429C"/>
          <w:spacing w:val="-2"/>
          <w:w w:val="82"/>
          <w:sz w:val="36"/>
          <w:szCs w:val="36"/>
        </w:rPr>
        <w:t>i</w:t>
      </w:r>
      <w:r>
        <w:rPr>
          <w:rFonts w:cs="Arial" w:hAnsi="Arial" w:eastAsia="Arial" w:ascii="Arial"/>
          <w:b/>
          <w:color w:val="0B429C"/>
          <w:spacing w:val="-1"/>
          <w:w w:val="64"/>
          <w:sz w:val="36"/>
          <w:szCs w:val="36"/>
        </w:rPr>
        <w:t>o</w:t>
      </w:r>
      <w:r>
        <w:rPr>
          <w:rFonts w:cs="Arial" w:hAnsi="Arial" w:eastAsia="Arial" w:ascii="Arial"/>
          <w:b/>
          <w:color w:val="0B429C"/>
          <w:spacing w:val="-3"/>
          <w:w w:val="69"/>
          <w:sz w:val="36"/>
          <w:szCs w:val="36"/>
        </w:rPr>
        <w:t>n</w:t>
      </w:r>
      <w:r>
        <w:rPr>
          <w:rFonts w:cs="Arial" w:hAnsi="Arial" w:eastAsia="Arial" w:ascii="Arial"/>
          <w:b/>
          <w:color w:val="0B429C"/>
          <w:spacing w:val="-4"/>
          <w:w w:val="79"/>
          <w:sz w:val="36"/>
          <w:szCs w:val="36"/>
        </w:rPr>
        <w:t>&amp;</w:t>
      </w:r>
      <w:r>
        <w:rPr>
          <w:rFonts w:cs="Arial" w:hAnsi="Arial" w:eastAsia="Arial" w:ascii="Arial"/>
          <w:b/>
          <w:color w:val="DF1141"/>
          <w:spacing w:val="-2"/>
          <w:w w:val="61"/>
          <w:sz w:val="36"/>
          <w:szCs w:val="36"/>
        </w:rPr>
        <w:t>P</w:t>
      </w:r>
      <w:r>
        <w:rPr>
          <w:rFonts w:cs="Arial" w:hAnsi="Arial" w:eastAsia="Arial" w:ascii="Arial"/>
          <w:b/>
          <w:color w:val="0B429C"/>
          <w:spacing w:val="-3"/>
          <w:w w:val="71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2"/>
          <w:w w:val="84"/>
          <w:sz w:val="36"/>
          <w:szCs w:val="36"/>
        </w:rPr>
        <w:t>r</w:t>
      </w:r>
      <w:r>
        <w:rPr>
          <w:rFonts w:cs="Arial" w:hAnsi="Arial" w:eastAsia="Arial" w:ascii="Arial"/>
          <w:b/>
          <w:color w:val="0B429C"/>
          <w:spacing w:val="-2"/>
          <w:w w:val="102"/>
          <w:sz w:val="36"/>
          <w:szCs w:val="36"/>
        </w:rPr>
        <w:t>f</w:t>
      </w:r>
      <w:r>
        <w:rPr>
          <w:rFonts w:cs="Arial" w:hAnsi="Arial" w:eastAsia="Arial" w:ascii="Arial"/>
          <w:b/>
          <w:color w:val="0B429C"/>
          <w:spacing w:val="-2"/>
          <w:w w:val="62"/>
          <w:sz w:val="36"/>
          <w:szCs w:val="36"/>
        </w:rPr>
        <w:t>o</w:t>
      </w:r>
      <w:r>
        <w:rPr>
          <w:rFonts w:cs="Arial" w:hAnsi="Arial" w:eastAsia="Arial" w:ascii="Arial"/>
          <w:b/>
          <w:color w:val="0B429C"/>
          <w:spacing w:val="-2"/>
          <w:w w:val="87"/>
          <w:sz w:val="36"/>
          <w:szCs w:val="36"/>
        </w:rPr>
        <w:t>r</w:t>
      </w:r>
      <w:r>
        <w:rPr>
          <w:rFonts w:cs="Arial" w:hAnsi="Arial" w:eastAsia="Arial" w:ascii="Arial"/>
          <w:b/>
          <w:color w:val="0B429C"/>
          <w:spacing w:val="-3"/>
          <w:w w:val="58"/>
          <w:sz w:val="36"/>
          <w:szCs w:val="36"/>
        </w:rPr>
        <w:t>m</w:t>
      </w:r>
      <w:r>
        <w:rPr>
          <w:rFonts w:cs="Arial" w:hAnsi="Arial" w:eastAsia="Arial" w:ascii="Arial"/>
          <w:b/>
          <w:color w:val="0B429C"/>
          <w:spacing w:val="-2"/>
          <w:w w:val="68"/>
          <w:sz w:val="36"/>
          <w:szCs w:val="36"/>
        </w:rPr>
        <w:t>a</w:t>
      </w:r>
      <w:r>
        <w:rPr>
          <w:rFonts w:cs="Arial" w:hAnsi="Arial" w:eastAsia="Arial" w:ascii="Arial"/>
          <w:b/>
          <w:color w:val="0B429C"/>
          <w:spacing w:val="-3"/>
          <w:w w:val="58"/>
          <w:sz w:val="36"/>
          <w:szCs w:val="36"/>
        </w:rPr>
        <w:t>n</w:t>
      </w:r>
      <w:r>
        <w:rPr>
          <w:rFonts w:cs="Arial" w:hAnsi="Arial" w:eastAsia="Arial" w:ascii="Arial"/>
          <w:b/>
          <w:color w:val="0B429C"/>
          <w:spacing w:val="-2"/>
          <w:w w:val="61"/>
          <w:sz w:val="36"/>
          <w:szCs w:val="36"/>
        </w:rPr>
        <w:t>c</w:t>
      </w:r>
      <w:r>
        <w:rPr>
          <w:rFonts w:cs="Arial" w:hAnsi="Arial" w:eastAsia="Arial" w:ascii="Arial"/>
          <w:b/>
          <w:color w:val="0B429C"/>
          <w:spacing w:val="0"/>
          <w:w w:val="68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49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0B429C"/>
          <w:spacing w:val="-3"/>
          <w:w w:val="66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2"/>
          <w:w w:val="73"/>
          <w:sz w:val="36"/>
          <w:szCs w:val="36"/>
        </w:rPr>
        <w:t>x</w:t>
      </w:r>
      <w:r>
        <w:rPr>
          <w:rFonts w:cs="Arial" w:hAnsi="Arial" w:eastAsia="Arial" w:ascii="Arial"/>
          <w:b/>
          <w:color w:val="0B429C"/>
          <w:spacing w:val="-2"/>
          <w:w w:val="61"/>
          <w:sz w:val="36"/>
          <w:szCs w:val="36"/>
        </w:rPr>
        <w:t>c</w:t>
      </w:r>
      <w:r>
        <w:rPr>
          <w:rFonts w:cs="Arial" w:hAnsi="Arial" w:eastAsia="Arial" w:ascii="Arial"/>
          <w:b/>
          <w:color w:val="0B429C"/>
          <w:spacing w:val="0"/>
          <w:w w:val="49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3"/>
          <w:w w:val="49"/>
          <w:sz w:val="36"/>
          <w:szCs w:val="36"/>
        </w:rPr>
        <w:t>l</w:t>
      </w:r>
      <w:r>
        <w:rPr>
          <w:rFonts w:cs="Arial" w:hAnsi="Arial" w:eastAsia="Arial" w:ascii="Arial"/>
          <w:b/>
          <w:color w:val="0B429C"/>
          <w:spacing w:val="0"/>
          <w:w w:val="63"/>
          <w:sz w:val="36"/>
          <w:szCs w:val="36"/>
        </w:rPr>
        <w:t>l</w:t>
      </w:r>
      <w:r>
        <w:rPr>
          <w:rFonts w:cs="Arial" w:hAnsi="Arial" w:eastAsia="Arial" w:ascii="Arial"/>
          <w:b/>
          <w:color w:val="0B429C"/>
          <w:spacing w:val="-5"/>
          <w:w w:val="103"/>
          <w:sz w:val="36"/>
          <w:szCs w:val="36"/>
        </w:rPr>
        <w:t>e</w:t>
      </w:r>
      <w:r>
        <w:rPr>
          <w:rFonts w:cs="Arial" w:hAnsi="Arial" w:eastAsia="Arial" w:ascii="Arial"/>
          <w:b/>
          <w:color w:val="0B429C"/>
          <w:spacing w:val="-3"/>
          <w:w w:val="58"/>
          <w:sz w:val="36"/>
          <w:szCs w:val="36"/>
        </w:rPr>
        <w:t>n</w:t>
      </w:r>
      <w:r>
        <w:rPr>
          <w:rFonts w:cs="Arial" w:hAnsi="Arial" w:eastAsia="Arial" w:ascii="Arial"/>
          <w:b/>
          <w:color w:val="0B429C"/>
          <w:spacing w:val="0"/>
          <w:w w:val="9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sectPr>
      <w:type w:val="continuous"/>
      <w:pgSz w:w="12280" w:h="16820"/>
      <w:pgMar w:top="200" w:bottom="280" w:left="140" w:right="6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